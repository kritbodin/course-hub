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97C674F" w14:textId="35328DA7" w:rsidR="008C5629" w:rsidRPr="003446CF" w:rsidRDefault="003446C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Niramit" w:eastAsia="Niramit" w:hAnsi="Niramit" w:cs="Niramit"/>
          <w:sz w:val="24"/>
          <w:szCs w:val="24"/>
          <w:cs/>
          <w:lang w:val="en-US"/>
        </w:rPr>
      </w:pPr>
      <w:r>
        <w:rPr>
          <w:rFonts w:ascii="Niramit" w:eastAsia="Niramit" w:hAnsi="Niramit" w:cs="Niramit"/>
          <w:b/>
          <w:noProof/>
          <w:color w:val="000000"/>
          <w:sz w:val="24"/>
          <w:szCs w:val="24"/>
        </w:rPr>
        <w:drawing>
          <wp:inline distT="0" distB="0" distL="0" distR="0" wp14:anchorId="61444062" wp14:editId="1266D5A8">
            <wp:extent cx="527775" cy="661478"/>
            <wp:effectExtent l="0" t="0" r="0" b="0"/>
            <wp:docPr id="1" name="image1.jpg" descr="Logo U-Sisaket black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-Sisaket black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75" cy="661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iramit" w:eastAsia="Niramit" w:hAnsi="Niramit" w:cs="Niramit"/>
          <w:sz w:val="24"/>
          <w:szCs w:val="24"/>
        </w:rPr>
        <w:br/>
        <w:t>แผนการสอน (Course Syllabus)</w:t>
      </w:r>
      <w:r>
        <w:rPr>
          <w:rFonts w:ascii="Niramit" w:eastAsia="Niramit" w:hAnsi="Niramit" w:cs="Niramit"/>
          <w:sz w:val="24"/>
          <w:szCs w:val="24"/>
        </w:rPr>
        <w:br/>
        <w:t xml:space="preserve">สาขาวิทยาการคอมพิวเตอร์ มหาวิทยาลัยราชภัฏศรีสะเกษ </w:t>
      </w:r>
    </w:p>
    <w:p w14:paraId="44941EC3" w14:textId="77777777" w:rsidR="008C5629" w:rsidRDefault="003446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b/>
          <w:color w:val="000000"/>
          <w:sz w:val="24"/>
          <w:szCs w:val="24"/>
        </w:rPr>
        <w:t>รายวิชา</w:t>
      </w:r>
      <w:r>
        <w:rPr>
          <w:rFonts w:ascii="Niramit" w:eastAsia="Niramit" w:hAnsi="Niramit" w:cs="Niramit"/>
          <w:color w:val="000000"/>
          <w:sz w:val="24"/>
          <w:szCs w:val="24"/>
        </w:rPr>
        <w:t>:</w:t>
      </w:r>
      <w:r>
        <w:rPr>
          <w:rFonts w:ascii="Niramit" w:eastAsia="Niramit" w:hAnsi="Niramit" w:cs="Niramit"/>
          <w:b/>
          <w:color w:val="000000"/>
          <w:sz w:val="24"/>
          <w:szCs w:val="24"/>
        </w:rPr>
        <w:t xml:space="preserve"> </w:t>
      </w:r>
      <w:r>
        <w:rPr>
          <w:rFonts w:ascii="Niramit" w:eastAsia="Niramit" w:hAnsi="Niramit" w:cs="Niramit"/>
          <w:color w:val="000000"/>
          <w:sz w:val="24"/>
          <w:szCs w:val="24"/>
        </w:rPr>
        <w:t>4124501+ ปัญญาประดิษฐ์ (Artificial Intelligence: AI)</w:t>
      </w:r>
      <w:r>
        <w:rPr>
          <w:rFonts w:ascii="Niramit" w:eastAsia="Niramit" w:hAnsi="Niramit" w:cs="Niramit"/>
          <w:sz w:val="24"/>
          <w:szCs w:val="24"/>
        </w:rPr>
        <w:t xml:space="preserve"> </w:t>
      </w:r>
    </w:p>
    <w:p w14:paraId="016CE93F" w14:textId="77777777" w:rsidR="008C5629" w:rsidRDefault="003446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b/>
          <w:color w:val="000000"/>
          <w:sz w:val="24"/>
          <w:szCs w:val="24"/>
        </w:rPr>
        <w:t xml:space="preserve">หน่วยกิต </w:t>
      </w:r>
      <w:r>
        <w:rPr>
          <w:rFonts w:ascii="Niramit" w:eastAsia="Niramit" w:hAnsi="Niramit" w:cs="Niramit"/>
          <w:b/>
          <w:color w:val="000000"/>
          <w:sz w:val="24"/>
          <w:szCs w:val="24"/>
        </w:rPr>
        <w:tab/>
      </w:r>
      <w:r>
        <w:rPr>
          <w:rFonts w:ascii="Niramit" w:eastAsia="Niramit" w:hAnsi="Niramit" w:cs="Niramit"/>
          <w:color w:val="000000"/>
          <w:sz w:val="24"/>
          <w:szCs w:val="24"/>
        </w:rPr>
        <w:t>: 3(2-2-5)</w:t>
      </w:r>
    </w:p>
    <w:p w14:paraId="4A3CD786" w14:textId="70458571" w:rsidR="008C5629" w:rsidRDefault="003446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b/>
          <w:color w:val="000000"/>
          <w:sz w:val="24"/>
          <w:szCs w:val="24"/>
        </w:rPr>
        <w:t xml:space="preserve">ชื่อผู้สอน </w:t>
      </w:r>
      <w:r>
        <w:rPr>
          <w:rFonts w:ascii="Niramit" w:eastAsia="Niramit" w:hAnsi="Niramit" w:cs="Niramit"/>
          <w:color w:val="000000"/>
          <w:sz w:val="24"/>
          <w:szCs w:val="24"/>
        </w:rPr>
        <w:tab/>
        <w:t>: อาจารย์กริชบดินทร์ ผิวหอม</w:t>
      </w:r>
      <w:r w:rsidR="006C0734">
        <w:rPr>
          <w:rFonts w:ascii="Niramit" w:eastAsia="Niramit" w:hAnsi="Niramit" w:cs="Niramit" w:hint="cs"/>
          <w:color w:val="000000"/>
          <w:sz w:val="24"/>
          <w:szCs w:val="24"/>
          <w:cs/>
        </w:rPr>
        <w:t xml:space="preserve"> </w:t>
      </w:r>
      <w:r>
        <w:rPr>
          <w:rFonts w:ascii="Niramit" w:eastAsia="Niramit" w:hAnsi="Niramit" w:cs="Niramit"/>
          <w:color w:val="000000"/>
          <w:sz w:val="24"/>
          <w:szCs w:val="24"/>
        </w:rPr>
        <w:t>(kritbodin.p@sskru.ac.th)</w:t>
      </w:r>
    </w:p>
    <w:p w14:paraId="779788B1" w14:textId="77777777" w:rsidR="008C5629" w:rsidRDefault="003446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Niramit" w:eastAsia="Niramit" w:hAnsi="Niramit" w:cs="Niramit"/>
          <w:color w:val="FF0000"/>
          <w:sz w:val="24"/>
          <w:szCs w:val="24"/>
        </w:rPr>
      </w:pPr>
      <w:r>
        <w:rPr>
          <w:rFonts w:ascii="Niramit" w:eastAsia="Niramit" w:hAnsi="Niramit" w:cs="Niramit"/>
          <w:b/>
          <w:color w:val="000000"/>
          <w:sz w:val="24"/>
          <w:szCs w:val="24"/>
        </w:rPr>
        <w:t>Office Hours</w:t>
      </w:r>
      <w:r>
        <w:rPr>
          <w:rFonts w:ascii="Niramit" w:eastAsia="Niramit" w:hAnsi="Niramit" w:cs="Niramit"/>
          <w:color w:val="000000"/>
          <w:sz w:val="24"/>
          <w:szCs w:val="24"/>
        </w:rPr>
        <w:tab/>
        <w:t xml:space="preserve">: </w:t>
      </w:r>
      <w:r>
        <w:rPr>
          <w:rFonts w:ascii="Niramit" w:eastAsia="Niramit" w:hAnsi="Niramit" w:cs="Niramit"/>
          <w:sz w:val="24"/>
          <w:szCs w:val="24"/>
        </w:rPr>
        <w:t>วันพุธ ออนไลน์ เวลา 13:30-15:00 น.</w:t>
      </w:r>
    </w:p>
    <w:p w14:paraId="0B63D4F5" w14:textId="77777777" w:rsidR="008C5629" w:rsidRDefault="008C5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Niramit" w:eastAsia="Niramit" w:hAnsi="Niramit" w:cs="Niramit"/>
          <w:color w:val="FF0000"/>
          <w:sz w:val="24"/>
          <w:szCs w:val="24"/>
        </w:rPr>
      </w:pPr>
    </w:p>
    <w:p w14:paraId="0FED68CA" w14:textId="77777777" w:rsidR="008C5629" w:rsidRDefault="003446CF">
      <w:pPr>
        <w:spacing w:line="240" w:lineRule="auto"/>
        <w:rPr>
          <w:rFonts w:ascii="Niramit" w:eastAsia="Niramit" w:hAnsi="Niramit" w:cs="Niramit"/>
          <w:b/>
          <w:sz w:val="24"/>
          <w:szCs w:val="24"/>
        </w:rPr>
      </w:pPr>
      <w:r>
        <w:rPr>
          <w:rFonts w:ascii="Niramit" w:eastAsia="Niramit" w:hAnsi="Niramit" w:cs="Niramit"/>
          <w:b/>
          <w:sz w:val="24"/>
          <w:szCs w:val="24"/>
        </w:rPr>
        <w:t>เอกสารและตําราประกอบการสอน</w:t>
      </w:r>
    </w:p>
    <w:p w14:paraId="21D9C030" w14:textId="77777777" w:rsidR="008C5629" w:rsidRDefault="003446CF">
      <w:pPr>
        <w:numPr>
          <w:ilvl w:val="0"/>
          <w:numId w:val="1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บุญเสริม กิจศิริกุล, “ปัญญาประดิษฐ์ (Artificial Intelligence) เอกสารคําสอนวิชา 2110654”.</w:t>
      </w:r>
    </w:p>
    <w:p w14:paraId="39AEAAC2" w14:textId="77777777" w:rsidR="008C5629" w:rsidRDefault="003446CF">
      <w:pPr>
        <w:numPr>
          <w:ilvl w:val="0"/>
          <w:numId w:val="1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 xml:space="preserve">ณัฐพงษ์วารีประเสริฐ และ ณรงค์ล่ําดี, “ปัญญาประดิษฐ์ (Artificial Intelligence)”, เคทีพีคอมพ์แอนด์คอนซัลท์, 2552. (ห้องสมุด มรภ.ศรีสะเกษ) </w:t>
      </w:r>
    </w:p>
    <w:p w14:paraId="7CD9AC97" w14:textId="77777777" w:rsidR="008C5629" w:rsidRPr="008A0921" w:rsidRDefault="003446CF">
      <w:pPr>
        <w:numPr>
          <w:ilvl w:val="0"/>
          <w:numId w:val="1"/>
        </w:numPr>
        <w:spacing w:after="0" w:line="240" w:lineRule="auto"/>
        <w:rPr>
          <w:rFonts w:ascii="Niramit" w:eastAsia="Niramit" w:hAnsi="Niramit" w:cs="Niramit"/>
          <w:sz w:val="24"/>
          <w:szCs w:val="24"/>
          <w:lang w:val="en-US"/>
        </w:rPr>
      </w:pPr>
      <w:r w:rsidRPr="008A0921">
        <w:rPr>
          <w:rFonts w:ascii="Niramit" w:eastAsia="Niramit" w:hAnsi="Niramit" w:cs="Niramit"/>
          <w:sz w:val="24"/>
          <w:szCs w:val="24"/>
          <w:lang w:val="en-US"/>
        </w:rPr>
        <w:t>George F. Luger, “Artificial Intelligence”, 6th edition, ADDISON WESLEY, 2008.</w:t>
      </w:r>
    </w:p>
    <w:p w14:paraId="45BF0E12" w14:textId="77777777" w:rsidR="008C5629" w:rsidRPr="008A0921" w:rsidRDefault="003446CF">
      <w:pPr>
        <w:numPr>
          <w:ilvl w:val="0"/>
          <w:numId w:val="1"/>
        </w:numPr>
        <w:spacing w:after="0" w:line="240" w:lineRule="auto"/>
        <w:rPr>
          <w:rFonts w:ascii="Niramit" w:eastAsia="Niramit" w:hAnsi="Niramit" w:cs="Niramit"/>
          <w:sz w:val="24"/>
          <w:szCs w:val="24"/>
          <w:lang w:val="en-US"/>
        </w:rPr>
      </w:pPr>
      <w:r w:rsidRPr="008A0921">
        <w:rPr>
          <w:rFonts w:ascii="Niramit" w:eastAsia="Niramit" w:hAnsi="Niramit" w:cs="Niramit"/>
          <w:sz w:val="24"/>
          <w:szCs w:val="24"/>
          <w:lang w:val="en-US"/>
        </w:rPr>
        <w:t>S. Russell and P. Norvig, “Artificial Intelligence : A Modern Approach”, Second Edition, Prentice-Hall, 2003.</w:t>
      </w:r>
    </w:p>
    <w:p w14:paraId="4D8BB410" w14:textId="77777777" w:rsidR="008C5629" w:rsidRPr="008A0921" w:rsidRDefault="008C5629">
      <w:pPr>
        <w:spacing w:after="0" w:line="240" w:lineRule="auto"/>
        <w:rPr>
          <w:rFonts w:ascii="Niramit" w:eastAsia="Niramit" w:hAnsi="Niramit" w:cs="Niramit"/>
          <w:sz w:val="24"/>
          <w:szCs w:val="24"/>
          <w:lang w:val="en-US"/>
        </w:rPr>
      </w:pPr>
    </w:p>
    <w:p w14:paraId="03879665" w14:textId="77777777" w:rsidR="008C5629" w:rsidRDefault="003446CF">
      <w:p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b/>
          <w:sz w:val="24"/>
          <w:szCs w:val="24"/>
        </w:rPr>
        <w:t>การประเมินผล</w:t>
      </w:r>
      <w:r>
        <w:rPr>
          <w:rFonts w:ascii="Niramit" w:eastAsia="Niramit" w:hAnsi="Niramit" w:cs="Niramit"/>
          <w:sz w:val="24"/>
          <w:szCs w:val="24"/>
        </w:rPr>
        <w:t xml:space="preserve"> (คะแนนเต็ม 100 คะแนน)</w:t>
      </w:r>
    </w:p>
    <w:p w14:paraId="03A1463C" w14:textId="77777777" w:rsidR="008C5629" w:rsidRDefault="003446CF">
      <w:pPr>
        <w:numPr>
          <w:ilvl w:val="0"/>
          <w:numId w:val="2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คะแนนระหว่างภาค 70 คะแนน</w:t>
      </w:r>
    </w:p>
    <w:p w14:paraId="5D101F59" w14:textId="77777777" w:rsidR="008C5629" w:rsidRDefault="003446CF">
      <w:pPr>
        <w:numPr>
          <w:ilvl w:val="1"/>
          <w:numId w:val="2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คะแนนเก็บ 40 คะแนน</w:t>
      </w:r>
    </w:p>
    <w:p w14:paraId="4E8F71F9" w14:textId="77777777" w:rsidR="008C5629" w:rsidRDefault="003446CF">
      <w:pPr>
        <w:numPr>
          <w:ilvl w:val="1"/>
          <w:numId w:val="2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สอบกลางภาค 20 คะแนน</w:t>
      </w:r>
    </w:p>
    <w:p w14:paraId="701432B9" w14:textId="77777777" w:rsidR="008C5629" w:rsidRDefault="003446CF">
      <w:pPr>
        <w:numPr>
          <w:ilvl w:val="1"/>
          <w:numId w:val="2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จิตพิสัย 10 คะแนน (เข้าเรียนและอื่นๆ)</w:t>
      </w:r>
    </w:p>
    <w:p w14:paraId="51EAD82B" w14:textId="77777777" w:rsidR="008C5629" w:rsidRDefault="003446CF">
      <w:pPr>
        <w:numPr>
          <w:ilvl w:val="0"/>
          <w:numId w:val="2"/>
        </w:numPr>
        <w:spacing w:after="0" w:line="240" w:lineRule="auto"/>
        <w:rPr>
          <w:rFonts w:ascii="Niramit" w:eastAsia="Niramit" w:hAnsi="Niramit" w:cs="Niramit"/>
          <w:sz w:val="24"/>
          <w:szCs w:val="24"/>
        </w:rPr>
      </w:pPr>
      <w:r>
        <w:rPr>
          <w:rFonts w:ascii="Niramit" w:eastAsia="Niramit" w:hAnsi="Niramit" w:cs="Niramit"/>
          <w:sz w:val="24"/>
          <w:szCs w:val="24"/>
        </w:rPr>
        <w:t>สอบปลายภาค 30 คะแนน</w:t>
      </w:r>
    </w:p>
    <w:tbl>
      <w:tblPr>
        <w:tblW w:w="6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60"/>
        <w:gridCol w:w="4980"/>
        <w:gridCol w:w="975"/>
      </w:tblGrid>
      <w:tr w:rsidR="008C5629" w:rsidRPr="008A0921" w14:paraId="1D455547" w14:textId="77777777" w:rsidTr="002E67D5">
        <w:trPr>
          <w:trHeight w:val="373"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D84A" w14:textId="77777777" w:rsidR="008C5629" w:rsidRPr="008A0921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b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b/>
                <w:sz w:val="18"/>
                <w:szCs w:val="18"/>
              </w:rPr>
              <w:t>สัปดาห์ที่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D7397" w14:textId="77777777" w:rsidR="008C5629" w:rsidRPr="008A0921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b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b/>
                <w:sz w:val="18"/>
                <w:szCs w:val="18"/>
              </w:rPr>
              <w:t>หัวข้อ/รายละเอียด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2020" w14:textId="77777777" w:rsidR="008C5629" w:rsidRPr="008A0921" w:rsidRDefault="003446CF">
            <w:pPr>
              <w:spacing w:line="240" w:lineRule="auto"/>
              <w:jc w:val="center"/>
              <w:rPr>
                <w:rFonts w:ascii="Niramit" w:eastAsia="Niramit" w:hAnsi="Niramit" w:cs="Niramit"/>
                <w:b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b/>
                <w:sz w:val="18"/>
                <w:szCs w:val="18"/>
              </w:rPr>
              <w:t>กิจกรรมการเรียน</w:t>
            </w:r>
          </w:p>
        </w:tc>
      </w:tr>
      <w:tr w:rsidR="008C5629" w:rsidRPr="008A0921" w14:paraId="6FABDBCC" w14:textId="77777777" w:rsidTr="7B3214EF">
        <w:trPr>
          <w:trHeight w:val="480"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53C9E" w14:textId="77777777" w:rsidR="008C5629" w:rsidRPr="008A0921" w:rsidRDefault="00344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1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393E" w14:textId="2496FF69" w:rsidR="008C5629" w:rsidRPr="002E67D5" w:rsidRDefault="0F8994A9" w:rsidP="0F899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Browallia New" w:hint="cs"/>
                <w:sz w:val="18"/>
                <w:szCs w:val="28"/>
                <w:lang w:val="en-US"/>
              </w:rPr>
            </w:pPr>
            <w:r w:rsidRPr="0F8994A9">
              <w:rPr>
                <w:rFonts w:ascii="Niramit" w:eastAsia="Niramit" w:hAnsi="Niramit" w:cs="Niramit"/>
                <w:sz w:val="18"/>
                <w:szCs w:val="18"/>
              </w:rPr>
              <w:t xml:space="preserve">แนะนํารายวิชา,ฝึกพิมพ์ดีด </w:t>
            </w:r>
            <w:hyperlink r:id="rId8">
              <w:r w:rsidRPr="0F8994A9">
                <w:rPr>
                  <w:rFonts w:ascii="Niramit" w:eastAsia="Niramit" w:hAnsi="Niramit" w:cs="Niramit"/>
                  <w:color w:val="0000FF"/>
                  <w:sz w:val="18"/>
                  <w:szCs w:val="18"/>
                  <w:u w:val="single"/>
                </w:rPr>
                <w:t>http://www.thaiedu.net/</w:t>
              </w:r>
            </w:hyperlink>
            <w:r w:rsidRPr="0F8994A9">
              <w:rPr>
                <w:rFonts w:ascii="Niramit" w:eastAsia="Niramit" w:hAnsi="Niramit" w:cs="Niramit"/>
                <w:sz w:val="18"/>
                <w:szCs w:val="18"/>
              </w:rPr>
              <w:t xml:space="preserve"> และ </w:t>
            </w:r>
            <w:hyperlink r:id="rId9">
              <w:r w:rsidRPr="0F8994A9">
                <w:rPr>
                  <w:rFonts w:ascii="Niramit" w:eastAsia="Niramit" w:hAnsi="Niramit" w:cs="Niramit"/>
                  <w:color w:val="0000FF"/>
                  <w:sz w:val="18"/>
                  <w:szCs w:val="18"/>
                  <w:u w:val="single"/>
                </w:rPr>
                <w:t>http://10fastfingers.com/typing-test/thai</w:t>
              </w:r>
            </w:hyperlink>
          </w:p>
        </w:tc>
        <w:tc>
          <w:tcPr>
            <w:tcW w:w="9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A9B6" w14:textId="77777777" w:rsidR="008C5629" w:rsidRPr="008A0921" w:rsidRDefault="003446CF">
            <w:pP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-บรรยาย</w:t>
            </w:r>
          </w:p>
          <w:p w14:paraId="6DC668B5" w14:textId="77777777" w:rsidR="008C5629" w:rsidRPr="008A0921" w:rsidRDefault="003446CF">
            <w:pPr>
              <w:spacing w:after="0" w:line="240" w:lineRule="auto"/>
              <w:jc w:val="both"/>
              <w:rPr>
                <w:rFonts w:ascii="Niramit" w:eastAsia="Niramit" w:hAnsi="Niramit" w:cs="Niramit"/>
                <w:b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-ฝึกปฏิบัติ</w:t>
            </w:r>
          </w:p>
        </w:tc>
      </w:tr>
      <w:tr w:rsidR="008C5629" w:rsidRPr="008A0921" w14:paraId="02C93F0B" w14:textId="77777777" w:rsidTr="7B3214EF">
        <w:trPr>
          <w:trHeight w:val="480"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10AE" w14:textId="77777777" w:rsidR="008C5629" w:rsidRPr="008A0921" w:rsidRDefault="00344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2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1D18" w14:textId="77777777" w:rsidR="008C5629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ความรู้เบื้องต้นเกี่ยวกับปัญญาประดิษฐ์ (Overview)</w:t>
            </w:r>
          </w:p>
          <w:p w14:paraId="62B8A885" w14:textId="23CF8B2C" w:rsidR="002E67D5" w:rsidRPr="002E67D5" w:rsidRDefault="002E6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2E67D5">
              <w:rPr>
                <w:rFonts w:ascii="Niramit" w:hAnsi="Niramit" w:cs="Niramit" w:hint="cs"/>
                <w:sz w:val="18"/>
                <w:szCs w:val="18"/>
                <w:cs/>
                <w:lang w:val="en-US"/>
              </w:rPr>
              <w:t xml:space="preserve">บทที่ 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1 (AI-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 w:bidi="th"/>
              </w:rPr>
              <w:t>01-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overview.pdf)</w:t>
            </w:r>
            <w:r w:rsidR="00355EDD">
              <w:rPr>
                <w:rFonts w:ascii="Niramit" w:hAnsi="Niramit" w:cs="Niramit"/>
                <w:sz w:val="18"/>
                <w:szCs w:val="18"/>
                <w:lang w:val="en-US"/>
              </w:rPr>
              <w:t xml:space="preserve"> + </w:t>
            </w:r>
            <w:r w:rsidR="00562957" w:rsidRPr="00562957">
              <w:rPr>
                <w:rFonts w:ascii="Niramit" w:hAnsi="Niramit" w:cs="Niramit"/>
                <w:sz w:val="18"/>
                <w:szCs w:val="18"/>
                <w:lang w:val="en-US"/>
              </w:rPr>
              <w:t>WS</w:t>
            </w:r>
            <w:r w:rsidR="00562957" w:rsidRPr="00562957">
              <w:rPr>
                <w:rFonts w:ascii="Niramit" w:hAnsi="Niramit" w:cs="Niramit"/>
                <w:sz w:val="18"/>
                <w:szCs w:val="18"/>
                <w:lang w:val="en-US" w:bidi="th"/>
              </w:rPr>
              <w:t>1-</w:t>
            </w:r>
            <w:r w:rsidR="00562957" w:rsidRPr="00562957">
              <w:rPr>
                <w:rFonts w:ascii="Niramit" w:hAnsi="Niramit" w:cs="Niramit"/>
                <w:sz w:val="18"/>
                <w:szCs w:val="18"/>
                <w:lang w:val="en-US"/>
              </w:rPr>
              <w:t>Overview.pdf</w:t>
            </w:r>
          </w:p>
        </w:tc>
        <w:tc>
          <w:tcPr>
            <w:tcW w:w="9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D0D4" w14:textId="77777777" w:rsidR="008C5629" w:rsidRPr="008A0921" w:rsidRDefault="008C5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b/>
                <w:sz w:val="18"/>
                <w:szCs w:val="18"/>
              </w:rPr>
            </w:pPr>
          </w:p>
        </w:tc>
      </w:tr>
      <w:tr w:rsidR="008C5629" w:rsidRPr="008A0921" w14:paraId="1157DB3F" w14:textId="77777777" w:rsidTr="7B3214EF">
        <w:trPr>
          <w:trHeight w:val="480"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3D4B" w14:textId="77777777" w:rsidR="008C5629" w:rsidRPr="008A0921" w:rsidRDefault="00344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3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5E35" w14:textId="77777777" w:rsidR="008C5629" w:rsidRPr="008A0921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การแก้ไขปัญหา (Problem Solving)</w:t>
            </w:r>
          </w:p>
          <w:p w14:paraId="3B9B00AE" w14:textId="77777777" w:rsidR="008C5629" w:rsidRPr="008A0921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- Search Techniques</w:t>
            </w:r>
          </w:p>
          <w:p w14:paraId="5B545DA6" w14:textId="77777777" w:rsidR="008C5629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- Advanced search</w:t>
            </w:r>
          </w:p>
          <w:p w14:paraId="4475DC7E" w14:textId="59C51010" w:rsidR="002E67D5" w:rsidRPr="002E67D5" w:rsidRDefault="002E6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2E67D5">
              <w:rPr>
                <w:rFonts w:ascii="Niramit" w:hAnsi="Niramit" w:cs="Niramit" w:hint="cs"/>
                <w:sz w:val="18"/>
                <w:szCs w:val="18"/>
                <w:cs/>
                <w:lang w:val="en-US"/>
              </w:rPr>
              <w:t xml:space="preserve">บทที่ </w:t>
            </w:r>
            <w:r w:rsidR="007D767A">
              <w:rPr>
                <w:rFonts w:ascii="Niramit" w:hAnsi="Niramit" w:cs="Niramit"/>
                <w:sz w:val="18"/>
                <w:szCs w:val="18"/>
                <w:lang w:val="en-US"/>
              </w:rPr>
              <w:t>2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 xml:space="preserve"> (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/>
              </w:rPr>
              <w:t>AI-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 w:bidi="th"/>
              </w:rPr>
              <w:t>02-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/>
              </w:rPr>
              <w:t>Problem-Solving.pdf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)</w:t>
            </w:r>
            <w:r w:rsidR="00562957">
              <w:rPr>
                <w:rFonts w:ascii="Niramit" w:hAnsi="Niramit" w:cs="Niramit"/>
                <w:sz w:val="18"/>
                <w:szCs w:val="18"/>
                <w:lang w:val="en-US"/>
              </w:rPr>
              <w:t xml:space="preserve"> + </w:t>
            </w:r>
          </w:p>
        </w:tc>
        <w:tc>
          <w:tcPr>
            <w:tcW w:w="9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99F9" w14:textId="77777777" w:rsidR="008C5629" w:rsidRPr="008A0921" w:rsidRDefault="008C5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</w:p>
        </w:tc>
      </w:tr>
      <w:tr w:rsidR="008C5629" w:rsidRPr="008A0921" w14:paraId="6ECE9C1E" w14:textId="77777777" w:rsidTr="7B3214EF">
        <w:trPr>
          <w:trHeight w:val="480"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C80A" w14:textId="77777777" w:rsidR="008C5629" w:rsidRPr="008A0921" w:rsidRDefault="00344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4-5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CC73" w14:textId="77777777" w:rsidR="008C5629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องค์ความรู้และเหตุผล (Knowledge and Reasoning)</w:t>
            </w:r>
          </w:p>
          <w:p w14:paraId="1E4124C4" w14:textId="1BE0E7DA" w:rsidR="002E67D5" w:rsidRPr="002E67D5" w:rsidRDefault="002E6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2E67D5">
              <w:rPr>
                <w:rFonts w:ascii="Niramit" w:hAnsi="Niramit" w:cs="Niramit" w:hint="cs"/>
                <w:sz w:val="18"/>
                <w:szCs w:val="18"/>
                <w:cs/>
                <w:lang w:val="en-US"/>
              </w:rPr>
              <w:t xml:space="preserve">บทที่ </w:t>
            </w:r>
            <w:r w:rsidR="007D767A">
              <w:rPr>
                <w:rFonts w:ascii="Niramit" w:hAnsi="Niramit" w:cs="Niramit"/>
                <w:sz w:val="18"/>
                <w:szCs w:val="18"/>
                <w:lang w:val="en-US"/>
              </w:rPr>
              <w:t xml:space="preserve">3 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(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/>
              </w:rPr>
              <w:t>AI-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 w:bidi="th"/>
              </w:rPr>
              <w:t>03-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/>
              </w:rPr>
              <w:t>Reasoning.pdf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)</w:t>
            </w:r>
            <w:r w:rsidR="00562957">
              <w:rPr>
                <w:rFonts w:ascii="Niramit" w:hAnsi="Niramit" w:cs="Niramit"/>
                <w:sz w:val="18"/>
                <w:szCs w:val="18"/>
                <w:lang w:val="en-US"/>
              </w:rPr>
              <w:t xml:space="preserve"> +</w:t>
            </w:r>
          </w:p>
        </w:tc>
        <w:tc>
          <w:tcPr>
            <w:tcW w:w="9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33DE" w14:textId="77777777" w:rsidR="008C5629" w:rsidRPr="008A0921" w:rsidRDefault="008C5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</w:p>
        </w:tc>
      </w:tr>
      <w:tr w:rsidR="008C5629" w:rsidRPr="008A0921" w14:paraId="67E6C583" w14:textId="77777777" w:rsidTr="7B3214EF">
        <w:trPr>
          <w:trHeight w:val="480"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2E40" w14:textId="77777777" w:rsidR="008C5629" w:rsidRPr="008A0921" w:rsidRDefault="00344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6-7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310C2" w14:textId="77777777" w:rsidR="008C5629" w:rsidRPr="008A0921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 xml:space="preserve">องค์ความรู้และเหตุผลด้วยความไม่แน่นอน (Uncertain knowledge and Reasoning) </w:t>
            </w:r>
          </w:p>
          <w:p w14:paraId="1746D592" w14:textId="77777777" w:rsidR="008C5629" w:rsidRPr="008A0921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 xml:space="preserve">- Bayes' Rule </w:t>
            </w:r>
          </w:p>
          <w:p w14:paraId="5D41BFFB" w14:textId="77777777" w:rsidR="008C5629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- Bayesian Network</w:t>
            </w:r>
          </w:p>
          <w:p w14:paraId="137BF585" w14:textId="2BF8B7FD" w:rsidR="002E67D5" w:rsidRPr="002E67D5" w:rsidRDefault="002E6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2E67D5">
              <w:rPr>
                <w:rFonts w:ascii="Niramit" w:hAnsi="Niramit" w:cs="Niramit" w:hint="cs"/>
                <w:sz w:val="18"/>
                <w:szCs w:val="18"/>
                <w:cs/>
                <w:lang w:val="en-US"/>
              </w:rPr>
              <w:t xml:space="preserve">บทที่ </w:t>
            </w:r>
            <w:r w:rsidR="007D767A">
              <w:rPr>
                <w:rFonts w:ascii="Niramit" w:hAnsi="Niramit" w:cs="Niramit"/>
                <w:sz w:val="18"/>
                <w:szCs w:val="18"/>
                <w:lang w:val="en-US"/>
              </w:rPr>
              <w:t xml:space="preserve">4 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(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/>
              </w:rPr>
              <w:t>AI-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 w:bidi="th"/>
              </w:rPr>
              <w:t>04-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/>
              </w:rPr>
              <w:t>Uncertain ep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 w:bidi="th"/>
              </w:rPr>
              <w:t>1.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/>
              </w:rPr>
              <w:t>pdf</w:t>
            </w:r>
            <w:r w:rsidR="00FE1280">
              <w:rPr>
                <w:rFonts w:ascii="Niramit" w:hAnsi="Niramit" w:cs="Niramit"/>
                <w:sz w:val="18"/>
                <w:szCs w:val="18"/>
                <w:lang w:val="en-US"/>
              </w:rPr>
              <w:t>,</w:t>
            </w:r>
            <w:r w:rsidR="00233EFD">
              <w:t xml:space="preserve"> 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/>
              </w:rPr>
              <w:t>AI-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 w:bidi="th"/>
              </w:rPr>
              <w:t>04-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/>
              </w:rPr>
              <w:t>Uncertain ep</w:t>
            </w:r>
            <w:r w:rsidR="00233EFD">
              <w:rPr>
                <w:rFonts w:ascii="Niramit" w:hAnsi="Niramit" w:cs="Niramit"/>
                <w:sz w:val="18"/>
                <w:szCs w:val="18"/>
                <w:lang w:val="en-US" w:bidi="th"/>
              </w:rPr>
              <w:t>2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 w:bidi="th"/>
              </w:rPr>
              <w:t>.</w:t>
            </w:r>
            <w:r w:rsidR="00233EFD" w:rsidRPr="00233EFD">
              <w:rPr>
                <w:rFonts w:ascii="Niramit" w:hAnsi="Niramit" w:cs="Niramit"/>
                <w:sz w:val="18"/>
                <w:szCs w:val="18"/>
                <w:lang w:val="en-US"/>
              </w:rPr>
              <w:t>pdf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)</w:t>
            </w:r>
          </w:p>
        </w:tc>
        <w:tc>
          <w:tcPr>
            <w:tcW w:w="9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9AA1" w14:textId="77777777" w:rsidR="008C5629" w:rsidRPr="008A0921" w:rsidRDefault="008C5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</w:p>
        </w:tc>
      </w:tr>
      <w:tr w:rsidR="008C5629" w:rsidRPr="008A0921" w14:paraId="53233035" w14:textId="77777777" w:rsidTr="002E67D5">
        <w:trPr>
          <w:trHeight w:val="284"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4272E" w14:textId="77777777" w:rsidR="008C5629" w:rsidRPr="008A0921" w:rsidRDefault="00344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8</w:t>
            </w:r>
          </w:p>
        </w:tc>
        <w:tc>
          <w:tcPr>
            <w:tcW w:w="59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DB77" w14:textId="131929F2" w:rsidR="008C5629" w:rsidRPr="008A0921" w:rsidRDefault="7B3214EF" w:rsidP="7B321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</w:tabs>
              <w:spacing w:after="0" w:line="240" w:lineRule="auto"/>
              <w:rPr>
                <w:rFonts w:ascii="Niramit" w:eastAsia="Niramit" w:hAnsi="Niramit" w:cs="Niramit"/>
                <w:b/>
                <w:bCs/>
                <w:sz w:val="18"/>
                <w:szCs w:val="18"/>
              </w:rPr>
            </w:pPr>
            <w:r w:rsidRPr="7B3214EF">
              <w:rPr>
                <w:rFonts w:ascii="Niramit" w:eastAsia="Niramit" w:hAnsi="Niramit" w:cs="Niramit"/>
                <w:b/>
                <w:bCs/>
                <w:sz w:val="18"/>
                <w:szCs w:val="18"/>
              </w:rPr>
              <w:t>สอบกลางภาคเรียน (พิมพ์ดีดภาษาไทย)</w:t>
            </w:r>
          </w:p>
        </w:tc>
      </w:tr>
      <w:tr w:rsidR="008C5629" w:rsidRPr="008A0921" w14:paraId="1AB3ED26" w14:textId="77777777" w:rsidTr="7B3214EF">
        <w:trPr>
          <w:trHeight w:val="480"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4224" w14:textId="77777777" w:rsidR="008C5629" w:rsidRPr="008A0921" w:rsidRDefault="00344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9-10-11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0D3D" w14:textId="77777777" w:rsidR="008C5629" w:rsidRPr="008A0921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ระบบการเรียนรู้ (Learning)</w:t>
            </w:r>
          </w:p>
          <w:p w14:paraId="1D0B8C71" w14:textId="77777777" w:rsidR="008C5629" w:rsidRPr="008A0921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- Neural Network</w:t>
            </w:r>
          </w:p>
          <w:p w14:paraId="5F179621" w14:textId="77777777" w:rsidR="008C5629" w:rsidRPr="008A0921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- Genetic Algorithm</w:t>
            </w:r>
          </w:p>
          <w:p w14:paraId="68E0C1F9" w14:textId="77777777" w:rsidR="008C5629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- Decision tree</w:t>
            </w:r>
          </w:p>
          <w:p w14:paraId="26E749FB" w14:textId="4322797D" w:rsidR="002E67D5" w:rsidRPr="002E67D5" w:rsidRDefault="002E67D5" w:rsidP="005C4E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2E67D5">
              <w:rPr>
                <w:rFonts w:ascii="Niramit" w:hAnsi="Niramit" w:cs="Niramit" w:hint="cs"/>
                <w:sz w:val="18"/>
                <w:szCs w:val="18"/>
                <w:cs/>
                <w:lang w:val="en-US"/>
              </w:rPr>
              <w:t xml:space="preserve">บทที่ </w:t>
            </w:r>
            <w:r w:rsidR="007D767A">
              <w:rPr>
                <w:rFonts w:ascii="Niramit" w:hAnsi="Niramit" w:cs="Niramit"/>
                <w:sz w:val="18"/>
                <w:szCs w:val="18"/>
                <w:lang w:val="en-US"/>
              </w:rPr>
              <w:t xml:space="preserve">5 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(</w:t>
            </w:r>
            <w:r w:rsidR="005C4E7B" w:rsidRPr="005C4E7B">
              <w:rPr>
                <w:rFonts w:ascii="Niramit" w:hAnsi="Niramit" w:cs="Niramit"/>
                <w:sz w:val="18"/>
                <w:szCs w:val="18"/>
                <w:lang w:val="en-US"/>
              </w:rPr>
              <w:t>AI-</w:t>
            </w:r>
            <w:r w:rsidR="005C4E7B" w:rsidRPr="005C4E7B">
              <w:rPr>
                <w:rFonts w:ascii="Niramit" w:hAnsi="Niramit" w:cs="Niramit"/>
                <w:sz w:val="18"/>
                <w:szCs w:val="18"/>
                <w:lang w:val="en-US" w:bidi="th"/>
              </w:rPr>
              <w:t>05-</w:t>
            </w:r>
            <w:r w:rsidR="005C4E7B" w:rsidRPr="005C4E7B">
              <w:rPr>
                <w:rFonts w:ascii="Niramit" w:hAnsi="Niramit" w:cs="Niramit"/>
                <w:sz w:val="18"/>
                <w:szCs w:val="18"/>
                <w:lang w:val="en-US"/>
              </w:rPr>
              <w:t>Learning(GA).pdf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)</w:t>
            </w:r>
            <w:r w:rsidR="00FE1280">
              <w:rPr>
                <w:rFonts w:ascii="Niramit" w:hAnsi="Niramit" w:cs="Niramit"/>
                <w:sz w:val="18"/>
                <w:szCs w:val="18"/>
                <w:lang w:val="en-US"/>
              </w:rPr>
              <w:t xml:space="preserve">, </w:t>
            </w:r>
            <w:r w:rsidR="00FE1280" w:rsidRPr="002E67D5">
              <w:rPr>
                <w:rFonts w:ascii="Niramit" w:hAnsi="Niramit" w:cs="Niramit" w:hint="cs"/>
                <w:sz w:val="18"/>
                <w:szCs w:val="18"/>
                <w:cs/>
                <w:lang w:val="en-US"/>
              </w:rPr>
              <w:t xml:space="preserve">บทที่ </w:t>
            </w:r>
            <w:r w:rsidR="00FE1280">
              <w:rPr>
                <w:rFonts w:ascii="Niramit" w:hAnsi="Niramit" w:cs="Niramit"/>
                <w:sz w:val="18"/>
                <w:szCs w:val="18"/>
                <w:lang w:val="en-US"/>
              </w:rPr>
              <w:t>6</w:t>
            </w:r>
            <w:r w:rsidR="00FE1280">
              <w:rPr>
                <w:rFonts w:ascii="Niramit" w:hAnsi="Niramit" w:cs="Niramit"/>
                <w:sz w:val="18"/>
                <w:szCs w:val="18"/>
                <w:lang w:val="en-US"/>
              </w:rPr>
              <w:t xml:space="preserve"> </w:t>
            </w:r>
            <w:r w:rsidR="00FE1280"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(</w:t>
            </w:r>
            <w:r w:rsidR="005C4E7B" w:rsidRPr="005C4E7B">
              <w:rPr>
                <w:rFonts w:ascii="Niramit" w:hAnsi="Niramit" w:cs="Niramit"/>
                <w:sz w:val="18"/>
                <w:szCs w:val="18"/>
                <w:lang w:val="en-US"/>
              </w:rPr>
              <w:t>AI-</w:t>
            </w:r>
            <w:r w:rsidR="005C4E7B" w:rsidRPr="005C4E7B">
              <w:rPr>
                <w:rFonts w:ascii="Niramit" w:hAnsi="Niramit" w:cs="Niramit"/>
                <w:sz w:val="18"/>
                <w:szCs w:val="18"/>
                <w:lang w:val="en-US" w:bidi="th"/>
              </w:rPr>
              <w:t>06-</w:t>
            </w:r>
            <w:r w:rsidR="005C4E7B" w:rsidRPr="005C4E7B">
              <w:rPr>
                <w:rFonts w:ascii="Niramit" w:hAnsi="Niramit" w:cs="Niramit"/>
                <w:sz w:val="18"/>
                <w:szCs w:val="18"/>
                <w:lang w:val="en-US"/>
              </w:rPr>
              <w:t>Learning(DT).pdf</w:t>
            </w:r>
            <w:r w:rsidR="00FE1280"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)</w:t>
            </w:r>
          </w:p>
        </w:tc>
        <w:tc>
          <w:tcPr>
            <w:tcW w:w="9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DDB6F" w14:textId="77777777" w:rsidR="008C5629" w:rsidRPr="008A0921" w:rsidRDefault="003446CF">
            <w:pPr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-บรรยาย</w:t>
            </w:r>
          </w:p>
          <w:p w14:paraId="38A7DC1C" w14:textId="77777777" w:rsidR="008C5629" w:rsidRPr="008A0921" w:rsidRDefault="003446CF">
            <w:pPr>
              <w:spacing w:after="0" w:line="240" w:lineRule="auto"/>
              <w:jc w:val="both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-ฝึกปฏิบัติ</w:t>
            </w:r>
          </w:p>
        </w:tc>
      </w:tr>
      <w:tr w:rsidR="008C5629" w:rsidRPr="008A0921" w14:paraId="1338DE5A" w14:textId="77777777" w:rsidTr="7B3214EF">
        <w:trPr>
          <w:trHeight w:val="480"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8F85" w14:textId="77777777" w:rsidR="008C5629" w:rsidRPr="008A0921" w:rsidRDefault="00344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12-13-14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8415" w14:textId="77777777" w:rsidR="008C5629" w:rsidRPr="008A0921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การเรียนรู้ของเครื่องจักร (Machine Learning)</w:t>
            </w:r>
          </w:p>
          <w:p w14:paraId="4F991948" w14:textId="77777777" w:rsidR="008C5629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- K-nearest neighbors</w:t>
            </w:r>
          </w:p>
          <w:p w14:paraId="25B2FE42" w14:textId="6125E6C6" w:rsidR="002E67D5" w:rsidRPr="002E67D5" w:rsidRDefault="002E6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jc w:val="both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2E67D5">
              <w:rPr>
                <w:rFonts w:ascii="Niramit" w:hAnsi="Niramit" w:cs="Niramit" w:hint="cs"/>
                <w:sz w:val="18"/>
                <w:szCs w:val="18"/>
                <w:cs/>
                <w:lang w:val="en-US"/>
              </w:rPr>
              <w:t xml:space="preserve">บทที่ </w:t>
            </w:r>
            <w:r w:rsidR="00FE1280">
              <w:rPr>
                <w:rFonts w:ascii="Niramit" w:hAnsi="Niramit" w:cs="Niramit"/>
                <w:sz w:val="18"/>
                <w:szCs w:val="18"/>
                <w:lang w:val="en-US"/>
              </w:rPr>
              <w:t>7</w:t>
            </w:r>
            <w:r w:rsidR="007D767A">
              <w:rPr>
                <w:rFonts w:ascii="Niramit" w:hAnsi="Niramit" w:cs="Niramit"/>
                <w:sz w:val="18"/>
                <w:szCs w:val="18"/>
                <w:lang w:val="en-US"/>
              </w:rPr>
              <w:t xml:space="preserve"> 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(</w:t>
            </w:r>
            <w:r w:rsidR="005C4E7B" w:rsidRPr="005C4E7B">
              <w:rPr>
                <w:rFonts w:ascii="Niramit" w:hAnsi="Niramit" w:cs="Niramit"/>
                <w:sz w:val="18"/>
                <w:szCs w:val="18"/>
                <w:lang w:val="en-US"/>
              </w:rPr>
              <w:t>AI-</w:t>
            </w:r>
            <w:r w:rsidR="005C4E7B" w:rsidRPr="005C4E7B">
              <w:rPr>
                <w:rFonts w:ascii="Niramit" w:hAnsi="Niramit" w:cs="Niramit"/>
                <w:sz w:val="18"/>
                <w:szCs w:val="18"/>
                <w:lang w:val="en-US" w:bidi="th"/>
              </w:rPr>
              <w:t>07-</w:t>
            </w:r>
            <w:r w:rsidR="005C4E7B" w:rsidRPr="005C4E7B">
              <w:rPr>
                <w:rFonts w:ascii="Niramit" w:hAnsi="Niramit" w:cs="Niramit"/>
                <w:sz w:val="18"/>
                <w:szCs w:val="18"/>
                <w:lang w:val="en-US"/>
              </w:rPr>
              <w:t>kNN.pdf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)</w:t>
            </w:r>
          </w:p>
        </w:tc>
        <w:tc>
          <w:tcPr>
            <w:tcW w:w="9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01A4" w14:textId="77777777" w:rsidR="008C5629" w:rsidRPr="008A0921" w:rsidRDefault="008C5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b/>
                <w:sz w:val="18"/>
                <w:szCs w:val="18"/>
              </w:rPr>
            </w:pPr>
          </w:p>
        </w:tc>
      </w:tr>
      <w:tr w:rsidR="008C5629" w:rsidRPr="008A0921" w14:paraId="19226535" w14:textId="77777777" w:rsidTr="7B3214EF">
        <w:trPr>
          <w:trHeight w:val="480"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DA25" w14:textId="77777777" w:rsidR="008C5629" w:rsidRPr="008A0921" w:rsidRDefault="00344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15-16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A415" w14:textId="77777777" w:rsidR="008C5629" w:rsidRDefault="0034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t>Natural Language Processing (NPL)</w:t>
            </w:r>
          </w:p>
          <w:p w14:paraId="0CDB80CE" w14:textId="678201EF" w:rsidR="002E67D5" w:rsidRPr="002E67D5" w:rsidRDefault="002E6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sz w:val="18"/>
                <w:szCs w:val="18"/>
                <w:lang w:val="en-US"/>
              </w:rPr>
            </w:pPr>
            <w:r w:rsidRPr="002E67D5">
              <w:rPr>
                <w:rFonts w:ascii="Niramit" w:hAnsi="Niramit" w:cs="Niramit" w:hint="cs"/>
                <w:sz w:val="18"/>
                <w:szCs w:val="18"/>
                <w:cs/>
                <w:lang w:val="en-US"/>
              </w:rPr>
              <w:t xml:space="preserve">บทที่ </w:t>
            </w:r>
            <w:r w:rsidR="00FE1280">
              <w:rPr>
                <w:rFonts w:ascii="Niramit" w:hAnsi="Niramit" w:cs="Niramit"/>
                <w:sz w:val="18"/>
                <w:szCs w:val="18"/>
                <w:lang w:val="en-US"/>
              </w:rPr>
              <w:t xml:space="preserve">8 </w:t>
            </w:r>
            <w:r w:rsidRPr="002E67D5">
              <w:rPr>
                <w:rFonts w:ascii="Niramit" w:hAnsi="Niramit" w:cs="Niramit" w:hint="cs"/>
                <w:sz w:val="18"/>
                <w:szCs w:val="18"/>
                <w:lang w:val="en-US"/>
              </w:rPr>
              <w:t>(</w:t>
            </w:r>
            <w:r w:rsidR="0000233B" w:rsidRPr="0000233B">
              <w:rPr>
                <w:rFonts w:ascii="Niramit" w:hAnsi="Niramit" w:cs="Niramit"/>
                <w:sz w:val="18"/>
                <w:szCs w:val="18"/>
                <w:lang w:val="en-US"/>
              </w:rPr>
              <w:t>AI-</w:t>
            </w:r>
            <w:r w:rsidR="0000233B" w:rsidRPr="0000233B">
              <w:rPr>
                <w:rFonts w:ascii="Niramit" w:hAnsi="Niramit" w:cs="Niramit"/>
                <w:sz w:val="18"/>
                <w:szCs w:val="18"/>
                <w:lang w:val="en-US" w:bidi="th"/>
              </w:rPr>
              <w:t>08-</w:t>
            </w:r>
            <w:r w:rsidR="0000233B" w:rsidRPr="0000233B">
              <w:rPr>
                <w:rFonts w:ascii="Niramit" w:hAnsi="Niramit" w:cs="Niramit"/>
                <w:sz w:val="18"/>
                <w:szCs w:val="18"/>
                <w:lang w:val="en-US"/>
              </w:rPr>
              <w:t>NLP.pdf</w:t>
            </w:r>
          </w:p>
        </w:tc>
        <w:tc>
          <w:tcPr>
            <w:tcW w:w="9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1DA0" w14:textId="77777777" w:rsidR="008C5629" w:rsidRPr="008A0921" w:rsidRDefault="008C5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ramit" w:eastAsia="Niramit" w:hAnsi="Niramit" w:cs="Niramit"/>
                <w:b/>
                <w:sz w:val="18"/>
                <w:szCs w:val="18"/>
              </w:rPr>
            </w:pPr>
          </w:p>
        </w:tc>
      </w:tr>
      <w:tr w:rsidR="008C5629" w:rsidRPr="008A0921" w14:paraId="4AD97ABA" w14:textId="77777777" w:rsidTr="7B3214EF">
        <w:trPr>
          <w:trHeight w:val="480"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732D" w14:textId="77777777" w:rsidR="008C5629" w:rsidRPr="008A0921" w:rsidRDefault="00344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amit" w:eastAsia="Niramit" w:hAnsi="Niramit" w:cs="Niramit"/>
                <w:sz w:val="18"/>
                <w:szCs w:val="18"/>
              </w:rPr>
            </w:pPr>
            <w:r w:rsidRPr="008A0921">
              <w:rPr>
                <w:rFonts w:ascii="Niramit" w:eastAsia="Niramit" w:hAnsi="Niramit" w:cs="Niramit" w:hint="cs"/>
                <w:sz w:val="18"/>
                <w:szCs w:val="18"/>
              </w:rPr>
              <w:lastRenderedPageBreak/>
              <w:t>17</w:t>
            </w:r>
          </w:p>
        </w:tc>
        <w:tc>
          <w:tcPr>
            <w:tcW w:w="59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65C9" w14:textId="4582ED8B" w:rsidR="008C5629" w:rsidRPr="008A0921" w:rsidRDefault="7B3214EF" w:rsidP="7B321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"/>
                <w:tab w:val="left" w:pos="993"/>
                <w:tab w:val="left" w:pos="1276"/>
                <w:tab w:val="left" w:pos="7371"/>
                <w:tab w:val="left" w:pos="7797"/>
              </w:tabs>
              <w:spacing w:after="0" w:line="240" w:lineRule="auto"/>
              <w:rPr>
                <w:rFonts w:ascii="Niramit" w:eastAsia="Niramit" w:hAnsi="Niramit" w:cs="Niramit"/>
                <w:b/>
                <w:bCs/>
                <w:sz w:val="18"/>
                <w:szCs w:val="18"/>
              </w:rPr>
            </w:pPr>
            <w:r w:rsidRPr="7B3214EF">
              <w:rPr>
                <w:rFonts w:ascii="Niramit" w:eastAsia="Niramit" w:hAnsi="Niramit" w:cs="Niramit"/>
                <w:b/>
                <w:bCs/>
                <w:sz w:val="18"/>
                <w:szCs w:val="18"/>
              </w:rPr>
              <w:t>สอบปลายภาค (พิมพ์ดีดภาษาอังกฤษ)</w:t>
            </w:r>
          </w:p>
        </w:tc>
      </w:tr>
    </w:tbl>
    <w:p w14:paraId="14461FF2" w14:textId="77777777" w:rsidR="008C5629" w:rsidRDefault="008C5629">
      <w:pPr>
        <w:pBdr>
          <w:top w:val="nil"/>
          <w:left w:val="nil"/>
          <w:bottom w:val="nil"/>
          <w:right w:val="nil"/>
          <w:between w:val="nil"/>
        </w:pBdr>
        <w:rPr>
          <w:rFonts w:ascii="Niramit" w:eastAsia="Niramit" w:hAnsi="Niramit" w:cs="Niramit"/>
          <w:sz w:val="24"/>
          <w:szCs w:val="24"/>
          <w:cs/>
        </w:rPr>
      </w:pPr>
    </w:p>
    <w:sectPr w:rsidR="008C562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566" w:right="1133" w:bottom="566" w:left="1133" w:header="0" w:footer="720" w:gutter="0"/>
      <w:pgNumType w:start="1"/>
      <w:cols w:num="2" w:space="720" w:equalWidth="0">
        <w:col w:w="6925" w:space="720"/>
        <w:col w:w="692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2D223" w14:textId="77777777" w:rsidR="00517B53" w:rsidRDefault="00517B53">
      <w:pPr>
        <w:spacing w:after="0" w:line="240" w:lineRule="auto"/>
      </w:pPr>
      <w:r>
        <w:separator/>
      </w:r>
    </w:p>
  </w:endnote>
  <w:endnote w:type="continuationSeparator" w:id="0">
    <w:p w14:paraId="6C7084B3" w14:textId="77777777" w:rsidR="00517B53" w:rsidRDefault="00517B53">
      <w:pPr>
        <w:spacing w:after="0" w:line="240" w:lineRule="auto"/>
      </w:pPr>
      <w:r>
        <w:continuationSeparator/>
      </w:r>
    </w:p>
  </w:endnote>
  <w:endnote w:type="continuationNotice" w:id="1">
    <w:p w14:paraId="0FBCE173" w14:textId="77777777" w:rsidR="00517B53" w:rsidRDefault="00517B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Nirami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CCD3C" w14:textId="77777777" w:rsidR="008A0921" w:rsidRDefault="008A09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71E33" w14:textId="77777777" w:rsidR="008C5629" w:rsidRDefault="003446CF">
    <w:pPr>
      <w:jc w:val="center"/>
      <w:rPr>
        <w:sz w:val="24"/>
        <w:szCs w:val="24"/>
      </w:rPr>
    </w:pPr>
    <w:r>
      <w:rPr>
        <w:rFonts w:ascii="TH SarabunPSK" w:eastAsia="TH SarabunPSK" w:hAnsi="TH SarabunPSK" w:cs="TH SarabunPSK"/>
        <w:b/>
        <w:sz w:val="24"/>
        <w:szCs w:val="24"/>
      </w:rPr>
      <w:t xml:space="preserve">หมายเหตุ: </w:t>
    </w:r>
    <w:r>
      <w:rPr>
        <w:rFonts w:ascii="TH SarabunPSK" w:eastAsia="TH SarabunPSK" w:hAnsi="TH SarabunPSK" w:cs="TH SarabunPSK"/>
        <w:sz w:val="24"/>
        <w:szCs w:val="24"/>
      </w:rPr>
      <w:t>1. วิชาที่ต้องผ่านมาก่อน : -, 2. เกณฑ์การวัดผลตามระเบียบทางมหาวิทยาลัยฯ, 3. นักศึกษาเข้าเรียนน้อยกว่า 80% และส่งงานน้อยกว่า 80% ไม่มีสิทธิ์สอบ (เกรด E), 4. ขาดส่งงาน เกรด 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EDA9F" w14:textId="77777777" w:rsidR="008A0921" w:rsidRDefault="008A09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D1C2F" w14:textId="77777777" w:rsidR="00517B53" w:rsidRDefault="00517B53">
      <w:pPr>
        <w:spacing w:after="0" w:line="240" w:lineRule="auto"/>
      </w:pPr>
      <w:r>
        <w:separator/>
      </w:r>
    </w:p>
  </w:footnote>
  <w:footnote w:type="continuationSeparator" w:id="0">
    <w:p w14:paraId="5D5E12E6" w14:textId="77777777" w:rsidR="00517B53" w:rsidRDefault="00517B53">
      <w:pPr>
        <w:spacing w:after="0" w:line="240" w:lineRule="auto"/>
      </w:pPr>
      <w:r>
        <w:continuationSeparator/>
      </w:r>
    </w:p>
  </w:footnote>
  <w:footnote w:type="continuationNotice" w:id="1">
    <w:p w14:paraId="32AC1587" w14:textId="77777777" w:rsidR="00517B53" w:rsidRDefault="00517B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9A914" w14:textId="77777777" w:rsidR="008A0921" w:rsidRDefault="008A09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2AA8" w14:textId="77777777" w:rsidR="008A0921" w:rsidRDefault="008A09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9117" w14:textId="77777777" w:rsidR="008A0921" w:rsidRDefault="008A09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46FE"/>
    <w:multiLevelType w:val="multilevel"/>
    <w:tmpl w:val="6666EA5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68D16E0"/>
    <w:multiLevelType w:val="multilevel"/>
    <w:tmpl w:val="6CEADFD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479730242">
    <w:abstractNumId w:val="1"/>
  </w:num>
  <w:num w:numId="2" w16cid:durableId="23478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629"/>
    <w:rsid w:val="000011B1"/>
    <w:rsid w:val="0000233B"/>
    <w:rsid w:val="000269F0"/>
    <w:rsid w:val="000C7B9F"/>
    <w:rsid w:val="0015016A"/>
    <w:rsid w:val="00174171"/>
    <w:rsid w:val="00233EFD"/>
    <w:rsid w:val="0023610A"/>
    <w:rsid w:val="00240514"/>
    <w:rsid w:val="002E67D5"/>
    <w:rsid w:val="00301B61"/>
    <w:rsid w:val="003446CF"/>
    <w:rsid w:val="00355EDD"/>
    <w:rsid w:val="003C6FBE"/>
    <w:rsid w:val="003F1D4A"/>
    <w:rsid w:val="00517B53"/>
    <w:rsid w:val="00562957"/>
    <w:rsid w:val="005C4E7B"/>
    <w:rsid w:val="006033F5"/>
    <w:rsid w:val="0068199B"/>
    <w:rsid w:val="006C0734"/>
    <w:rsid w:val="007028AF"/>
    <w:rsid w:val="007724E8"/>
    <w:rsid w:val="007C5EED"/>
    <w:rsid w:val="007D767A"/>
    <w:rsid w:val="00875927"/>
    <w:rsid w:val="008A0921"/>
    <w:rsid w:val="008C5629"/>
    <w:rsid w:val="00A46D9B"/>
    <w:rsid w:val="00AA499B"/>
    <w:rsid w:val="00BD719E"/>
    <w:rsid w:val="00CE7B82"/>
    <w:rsid w:val="00D141A7"/>
    <w:rsid w:val="00D90856"/>
    <w:rsid w:val="00DA2B2A"/>
    <w:rsid w:val="00DE31F9"/>
    <w:rsid w:val="00DF0573"/>
    <w:rsid w:val="00F9506B"/>
    <w:rsid w:val="00FE1280"/>
    <w:rsid w:val="0F8994A9"/>
    <w:rsid w:val="7B32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97EF"/>
  <w15:docId w15:val="{BAF2651C-5AD3-44E5-B17E-60FE7689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0921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8A0921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8A0921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8A0921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aiedu.net/%20%E0%B9%81%E0%B8%A5%E0%B8%B0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10fastfingers.com/typing-test/thai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kanitta saleewan</dc:creator>
  <cp:keywords/>
  <cp:lastModifiedBy>Kritbodin Phiwhorm</cp:lastModifiedBy>
  <cp:revision>15</cp:revision>
  <cp:lastPrinted>2024-06-10T03:39:00Z</cp:lastPrinted>
  <dcterms:created xsi:type="dcterms:W3CDTF">2024-06-10T03:39:00Z</dcterms:created>
  <dcterms:modified xsi:type="dcterms:W3CDTF">2026-06-03T03:43:00Z</dcterms:modified>
</cp:coreProperties>
</file>